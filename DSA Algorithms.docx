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B55D4" w14:textId="77777777" w:rsidR="009F4671" w:rsidRPr="00C5544E" w:rsidRDefault="009F4671" w:rsidP="009F4671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Segoe UI Emoji" w:hAnsi="Segoe UI Emoji" w:cs="Segoe UI Emoji"/>
          <w:b/>
          <w:bCs/>
          <w:sz w:val="26"/>
          <w:szCs w:val="26"/>
          <w:lang w:val="en-IN"/>
        </w:rPr>
        <w:t>🧠</w:t>
      </w: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 xml:space="preserve"> Core Array Algorithms &amp; Techniques</w:t>
      </w:r>
    </w:p>
    <w:p w14:paraId="37F88DF1" w14:textId="77777777" w:rsidR="009F4671" w:rsidRPr="00C5544E" w:rsidRDefault="009F4671" w:rsidP="009F4671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1. Two Pointer Technique</w:t>
      </w:r>
    </w:p>
    <w:p w14:paraId="556A2DEB" w14:textId="77777777" w:rsidR="009F4671" w:rsidRPr="00C5544E" w:rsidRDefault="009F4671" w:rsidP="009F4671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Used for searching pairs or partitions in sorted arrays.</w:t>
      </w:r>
    </w:p>
    <w:p w14:paraId="65706244" w14:textId="77777777" w:rsidR="009F4671" w:rsidRPr="00C5544E" w:rsidRDefault="009F4671" w:rsidP="009F4671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Examples:</w:t>
      </w:r>
    </w:p>
    <w:p w14:paraId="2376B900" w14:textId="77777777" w:rsidR="009F4671" w:rsidRPr="00C5544E" w:rsidRDefault="009F4671" w:rsidP="009F4671">
      <w:pPr>
        <w:numPr>
          <w:ilvl w:val="1"/>
          <w:numId w:val="24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Find pairs with a given sum</w:t>
      </w:r>
    </w:p>
    <w:p w14:paraId="1CA3F6DD" w14:textId="77777777" w:rsidR="009F4671" w:rsidRPr="00C5544E" w:rsidRDefault="009F4671" w:rsidP="009F4671">
      <w:pPr>
        <w:numPr>
          <w:ilvl w:val="1"/>
          <w:numId w:val="24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Merge two sorted arrays</w:t>
      </w:r>
    </w:p>
    <w:p w14:paraId="59424929" w14:textId="77777777" w:rsidR="009F4671" w:rsidRPr="00C5544E" w:rsidRDefault="009F4671" w:rsidP="009F4671">
      <w:pPr>
        <w:numPr>
          <w:ilvl w:val="1"/>
          <w:numId w:val="24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Remove duplicates in-place</w:t>
      </w:r>
    </w:p>
    <w:p w14:paraId="5EFD91AB" w14:textId="77777777" w:rsidR="009F4671" w:rsidRPr="00C5544E" w:rsidRDefault="009F4671" w:rsidP="009F4671">
      <w:pPr>
        <w:numPr>
          <w:ilvl w:val="1"/>
          <w:numId w:val="24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Container with most water</w:t>
      </w:r>
    </w:p>
    <w:p w14:paraId="6197DF37" w14:textId="77777777" w:rsidR="009F4671" w:rsidRPr="00C5544E" w:rsidRDefault="009F4671" w:rsidP="009F4671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2. Sliding Window</w:t>
      </w:r>
    </w:p>
    <w:p w14:paraId="1A5B2995" w14:textId="77777777" w:rsidR="009F4671" w:rsidRPr="00C5544E" w:rsidRDefault="009F4671" w:rsidP="009F4671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 xml:space="preserve">Used for problems involving </w:t>
      </w: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subarrays of fixed or variable size</w:t>
      </w:r>
      <w:r w:rsidRPr="00C5544E">
        <w:rPr>
          <w:rFonts w:ascii="Times New Roman" w:hAnsi="Times New Roman" w:cs="Times New Roman"/>
          <w:sz w:val="26"/>
          <w:szCs w:val="26"/>
          <w:lang w:val="en-IN"/>
        </w:rPr>
        <w:t>.</w:t>
      </w:r>
    </w:p>
    <w:p w14:paraId="3657027C" w14:textId="77777777" w:rsidR="009F4671" w:rsidRPr="00C5544E" w:rsidRDefault="009F4671" w:rsidP="009F4671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Examples:</w:t>
      </w:r>
    </w:p>
    <w:p w14:paraId="43072238" w14:textId="77777777" w:rsidR="009F4671" w:rsidRPr="00C5544E" w:rsidRDefault="009F4671" w:rsidP="009F4671">
      <w:pPr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Maximum sum subarray of size k</w:t>
      </w:r>
    </w:p>
    <w:p w14:paraId="03B889A7" w14:textId="77777777" w:rsidR="009F4671" w:rsidRPr="00C5544E" w:rsidRDefault="009F4671" w:rsidP="009F4671">
      <w:pPr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Longest substring with at most k distinct characters</w:t>
      </w:r>
    </w:p>
    <w:p w14:paraId="59856DD6" w14:textId="77777777" w:rsidR="009F4671" w:rsidRPr="00C5544E" w:rsidRDefault="009F4671" w:rsidP="009F4671">
      <w:pPr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Minimum size subarray sum</w:t>
      </w:r>
    </w:p>
    <w:p w14:paraId="6AD6D14A" w14:textId="77777777" w:rsidR="009F4671" w:rsidRPr="00C5544E" w:rsidRDefault="009F4671" w:rsidP="009F4671">
      <w:pPr>
        <w:ind w:left="1080"/>
        <w:rPr>
          <w:rFonts w:ascii="Times New Roman" w:hAnsi="Times New Roman" w:cs="Times New Roman"/>
          <w:sz w:val="26"/>
          <w:szCs w:val="26"/>
          <w:lang w:val="en-IN"/>
        </w:rPr>
      </w:pPr>
    </w:p>
    <w:p w14:paraId="421326A8" w14:textId="77777777" w:rsidR="009F4671" w:rsidRPr="00C5544E" w:rsidRDefault="009F4671" w:rsidP="009F4671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3. Prefix Sum / Suffix Sum</w:t>
      </w:r>
    </w:p>
    <w:p w14:paraId="73BEE5CD" w14:textId="77777777" w:rsidR="009F4671" w:rsidRPr="00C5544E" w:rsidRDefault="009F4671" w:rsidP="009F4671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Used for range queries, subarray sums.</w:t>
      </w:r>
    </w:p>
    <w:p w14:paraId="7D82E374" w14:textId="77777777" w:rsidR="009F4671" w:rsidRPr="00C5544E" w:rsidRDefault="009F4671" w:rsidP="009F4671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Examples:</w:t>
      </w:r>
    </w:p>
    <w:p w14:paraId="215CCE41" w14:textId="77777777" w:rsidR="009F4671" w:rsidRPr="00C5544E" w:rsidRDefault="009F4671" w:rsidP="009F4671">
      <w:pPr>
        <w:numPr>
          <w:ilvl w:val="1"/>
          <w:numId w:val="26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Subarray sum equals k</w:t>
      </w:r>
    </w:p>
    <w:p w14:paraId="006169DC" w14:textId="77777777" w:rsidR="009F4671" w:rsidRPr="00C5544E" w:rsidRDefault="009F4671" w:rsidP="009F4671">
      <w:pPr>
        <w:numPr>
          <w:ilvl w:val="1"/>
          <w:numId w:val="26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Range sum queries</w:t>
      </w:r>
    </w:p>
    <w:p w14:paraId="3426D305" w14:textId="77777777" w:rsidR="009F4671" w:rsidRPr="00C5544E" w:rsidRDefault="009F4671" w:rsidP="009F4671">
      <w:pPr>
        <w:numPr>
          <w:ilvl w:val="1"/>
          <w:numId w:val="26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Find equilibrium index</w:t>
      </w:r>
    </w:p>
    <w:p w14:paraId="507A4633" w14:textId="77777777" w:rsidR="009F4671" w:rsidRPr="00C5544E" w:rsidRDefault="00000000" w:rsidP="009F4671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pict w14:anchorId="00771F08">
          <v:rect id="_x0000_i1123" style="width:0;height:1.5pt" o:hralign="center" o:hrstd="t" o:hr="t" fillcolor="#a0a0a0" stroked="f"/>
        </w:pict>
      </w:r>
    </w:p>
    <w:p w14:paraId="7DE40384" w14:textId="77777777" w:rsidR="009F4671" w:rsidRPr="00C5544E" w:rsidRDefault="009F4671" w:rsidP="009F4671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 xml:space="preserve">4. </w:t>
      </w:r>
      <w:proofErr w:type="spellStart"/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Kadane’s</w:t>
      </w:r>
      <w:proofErr w:type="spellEnd"/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 xml:space="preserve"> Algorithm</w:t>
      </w:r>
    </w:p>
    <w:p w14:paraId="2F67DBDC" w14:textId="77777777" w:rsidR="009F4671" w:rsidRPr="00C5544E" w:rsidRDefault="009F4671" w:rsidP="009F4671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 xml:space="preserve">Used for </w:t>
      </w: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maximum sum of contiguous subarray</w:t>
      </w:r>
      <w:r w:rsidRPr="00C5544E">
        <w:rPr>
          <w:rFonts w:ascii="Times New Roman" w:hAnsi="Times New Roman" w:cs="Times New Roman"/>
          <w:sz w:val="26"/>
          <w:szCs w:val="26"/>
          <w:lang w:val="en-IN"/>
        </w:rPr>
        <w:t>.</w:t>
      </w:r>
    </w:p>
    <w:p w14:paraId="3E6A58F8" w14:textId="77777777" w:rsidR="009F4671" w:rsidRPr="00C5544E" w:rsidRDefault="009F4671" w:rsidP="009F4671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Examples:</w:t>
      </w:r>
    </w:p>
    <w:p w14:paraId="10E3F7F7" w14:textId="77777777" w:rsidR="009F4671" w:rsidRPr="00C5544E" w:rsidRDefault="009F4671" w:rsidP="009F4671">
      <w:pPr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Standard maximum subarray sum</w:t>
      </w:r>
    </w:p>
    <w:p w14:paraId="14AC785A" w14:textId="77777777" w:rsidR="009F4671" w:rsidRPr="00C5544E" w:rsidRDefault="009F4671" w:rsidP="009F4671">
      <w:pPr>
        <w:numPr>
          <w:ilvl w:val="1"/>
          <w:numId w:val="27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 xml:space="preserve">2D </w:t>
      </w:r>
      <w:proofErr w:type="spellStart"/>
      <w:r w:rsidRPr="00C5544E">
        <w:rPr>
          <w:rFonts w:ascii="Times New Roman" w:hAnsi="Times New Roman" w:cs="Times New Roman"/>
          <w:sz w:val="26"/>
          <w:szCs w:val="26"/>
          <w:lang w:val="en-IN"/>
        </w:rPr>
        <w:t>Kadane’s</w:t>
      </w:r>
      <w:proofErr w:type="spellEnd"/>
      <w:r w:rsidRPr="00C5544E">
        <w:rPr>
          <w:rFonts w:ascii="Times New Roman" w:hAnsi="Times New Roman" w:cs="Times New Roman"/>
          <w:sz w:val="26"/>
          <w:szCs w:val="26"/>
          <w:lang w:val="en-IN"/>
        </w:rPr>
        <w:t xml:space="preserve"> for matrix</w:t>
      </w:r>
    </w:p>
    <w:p w14:paraId="3791E252" w14:textId="77777777" w:rsidR="009F4671" w:rsidRPr="00C5544E" w:rsidRDefault="00000000" w:rsidP="009F4671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pict w14:anchorId="74EE1440">
          <v:rect id="_x0000_i1124" style="width:0;height:1.5pt" o:hralign="center" o:hrstd="t" o:hr="t" fillcolor="#a0a0a0" stroked="f"/>
        </w:pict>
      </w:r>
    </w:p>
    <w:p w14:paraId="72A44485" w14:textId="77777777" w:rsidR="009F4671" w:rsidRPr="00C5544E" w:rsidRDefault="009F4671" w:rsidP="009F4671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5. Binary Search on Arrays</w:t>
      </w:r>
    </w:p>
    <w:p w14:paraId="22E58F44" w14:textId="77777777" w:rsidR="009F4671" w:rsidRPr="00C5544E" w:rsidRDefault="009F4671" w:rsidP="009F4671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 xml:space="preserve">For sorted arrays or when applying </w:t>
      </w: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search space reduction</w:t>
      </w:r>
      <w:r w:rsidRPr="00C5544E">
        <w:rPr>
          <w:rFonts w:ascii="Times New Roman" w:hAnsi="Times New Roman" w:cs="Times New Roman"/>
          <w:sz w:val="26"/>
          <w:szCs w:val="26"/>
          <w:lang w:val="en-IN"/>
        </w:rPr>
        <w:t>.</w:t>
      </w:r>
    </w:p>
    <w:p w14:paraId="5BB5DB60" w14:textId="77777777" w:rsidR="009F4671" w:rsidRPr="00C5544E" w:rsidRDefault="009F4671" w:rsidP="009F4671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Examples:</w:t>
      </w:r>
    </w:p>
    <w:p w14:paraId="6AADCA23" w14:textId="77777777" w:rsidR="009F4671" w:rsidRPr="00C5544E" w:rsidRDefault="009F4671" w:rsidP="009F4671">
      <w:pPr>
        <w:numPr>
          <w:ilvl w:val="1"/>
          <w:numId w:val="28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Search in rotated sorted array</w:t>
      </w:r>
    </w:p>
    <w:p w14:paraId="28309FDF" w14:textId="77777777" w:rsidR="009F4671" w:rsidRPr="00C5544E" w:rsidRDefault="009F4671" w:rsidP="009F4671">
      <w:pPr>
        <w:numPr>
          <w:ilvl w:val="1"/>
          <w:numId w:val="28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Peak element</w:t>
      </w:r>
    </w:p>
    <w:p w14:paraId="6C71EADA" w14:textId="77777777" w:rsidR="009F4671" w:rsidRPr="00C5544E" w:rsidRDefault="009F4671" w:rsidP="009F4671">
      <w:pPr>
        <w:numPr>
          <w:ilvl w:val="1"/>
          <w:numId w:val="28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Median of two sorted arrays</w:t>
      </w:r>
    </w:p>
    <w:p w14:paraId="694B99EA" w14:textId="77777777" w:rsidR="009F4671" w:rsidRPr="00C5544E" w:rsidRDefault="009F4671" w:rsidP="009F4671">
      <w:pPr>
        <w:numPr>
          <w:ilvl w:val="1"/>
          <w:numId w:val="28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First/last occurrence of an element</w:t>
      </w:r>
    </w:p>
    <w:p w14:paraId="145C956E" w14:textId="77777777" w:rsidR="009F4671" w:rsidRPr="00C5544E" w:rsidRDefault="00000000" w:rsidP="009F4671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pict w14:anchorId="6C8BCABE">
          <v:rect id="_x0000_i1125" style="width:0;height:1.5pt" o:hralign="center" o:hrstd="t" o:hr="t" fillcolor="#a0a0a0" stroked="f"/>
        </w:pict>
      </w:r>
    </w:p>
    <w:p w14:paraId="3EDD5442" w14:textId="77777777" w:rsidR="009F4671" w:rsidRPr="00C5544E" w:rsidRDefault="009F4671" w:rsidP="009F4671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 xml:space="preserve">6. Hashing (using </w:t>
      </w:r>
      <w:proofErr w:type="spellStart"/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HashMaps</w:t>
      </w:r>
      <w:proofErr w:type="spellEnd"/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 xml:space="preserve"> / Sets)</w:t>
      </w:r>
    </w:p>
    <w:p w14:paraId="4BF643C3" w14:textId="77777777" w:rsidR="009F4671" w:rsidRPr="00C5544E" w:rsidRDefault="009F4671" w:rsidP="009F4671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Used for constant-time lookups and frequency maps.</w:t>
      </w:r>
    </w:p>
    <w:p w14:paraId="41927D3C" w14:textId="77777777" w:rsidR="009F4671" w:rsidRPr="00C5544E" w:rsidRDefault="009F4671" w:rsidP="009F4671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Examples:</w:t>
      </w:r>
    </w:p>
    <w:p w14:paraId="2BDB4821" w14:textId="77777777" w:rsidR="009F4671" w:rsidRPr="00C5544E" w:rsidRDefault="009F4671" w:rsidP="009F4671">
      <w:pPr>
        <w:numPr>
          <w:ilvl w:val="1"/>
          <w:numId w:val="29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Two Sum</w:t>
      </w:r>
    </w:p>
    <w:p w14:paraId="166AF1F5" w14:textId="77777777" w:rsidR="009F4671" w:rsidRPr="00C5544E" w:rsidRDefault="009F4671" w:rsidP="009F4671">
      <w:pPr>
        <w:numPr>
          <w:ilvl w:val="1"/>
          <w:numId w:val="29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Subarray with 0 sum</w:t>
      </w:r>
    </w:p>
    <w:p w14:paraId="1FD100EC" w14:textId="77777777" w:rsidR="009F4671" w:rsidRPr="00C5544E" w:rsidRDefault="009F4671" w:rsidP="009F4671">
      <w:pPr>
        <w:numPr>
          <w:ilvl w:val="1"/>
          <w:numId w:val="29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Longest consecutive sequence</w:t>
      </w:r>
    </w:p>
    <w:p w14:paraId="301D2B10" w14:textId="77777777" w:rsidR="009F4671" w:rsidRPr="00C5544E" w:rsidRDefault="009F4671" w:rsidP="009F4671">
      <w:pPr>
        <w:numPr>
          <w:ilvl w:val="1"/>
          <w:numId w:val="29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 xml:space="preserve">Majority element (using </w:t>
      </w:r>
      <w:proofErr w:type="spellStart"/>
      <w:r w:rsidRPr="00C5544E">
        <w:rPr>
          <w:rFonts w:ascii="Times New Roman" w:hAnsi="Times New Roman" w:cs="Times New Roman"/>
          <w:sz w:val="26"/>
          <w:szCs w:val="26"/>
          <w:lang w:val="en-IN"/>
        </w:rPr>
        <w:t>hashmap</w:t>
      </w:r>
      <w:proofErr w:type="spellEnd"/>
      <w:r w:rsidRPr="00C5544E">
        <w:rPr>
          <w:rFonts w:ascii="Times New Roman" w:hAnsi="Times New Roman" w:cs="Times New Roman"/>
          <w:sz w:val="26"/>
          <w:szCs w:val="26"/>
          <w:lang w:val="en-IN"/>
        </w:rPr>
        <w:t>)</w:t>
      </w:r>
    </w:p>
    <w:p w14:paraId="6A09C9AB" w14:textId="77777777" w:rsidR="009F4671" w:rsidRPr="00C5544E" w:rsidRDefault="00000000" w:rsidP="009F4671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lastRenderedPageBreak/>
        <w:pict w14:anchorId="49EDCB31">
          <v:rect id="_x0000_i1126" style="width:0;height:1.5pt" o:hralign="center" o:hrstd="t" o:hr="t" fillcolor="#a0a0a0" stroked="f"/>
        </w:pict>
      </w:r>
    </w:p>
    <w:p w14:paraId="148AA28E" w14:textId="77777777" w:rsidR="009F4671" w:rsidRPr="00C5544E" w:rsidRDefault="009F4671" w:rsidP="009F4671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7. Sorting-Based Techniques</w:t>
      </w:r>
    </w:p>
    <w:p w14:paraId="258AD79C" w14:textId="77777777" w:rsidR="009F4671" w:rsidRPr="00C5544E" w:rsidRDefault="009F4671" w:rsidP="009F4671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Sort + Two Pointer</w:t>
      </w:r>
    </w:p>
    <w:p w14:paraId="5A7E5416" w14:textId="77777777" w:rsidR="009F4671" w:rsidRPr="00C5544E" w:rsidRDefault="009F4671" w:rsidP="009F4671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Sort + Greedy</w:t>
      </w:r>
    </w:p>
    <w:p w14:paraId="3B6CB6B8" w14:textId="77777777" w:rsidR="009F4671" w:rsidRPr="00C5544E" w:rsidRDefault="009F4671" w:rsidP="009F4671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Sort + Custom comparator</w:t>
      </w:r>
    </w:p>
    <w:p w14:paraId="54AA8BCE" w14:textId="77777777" w:rsidR="009F4671" w:rsidRPr="00C5544E" w:rsidRDefault="009F4671" w:rsidP="009F4671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Examples:</w:t>
      </w:r>
    </w:p>
    <w:p w14:paraId="2DC24B4F" w14:textId="77777777" w:rsidR="009F4671" w:rsidRPr="00C5544E" w:rsidRDefault="009F4671" w:rsidP="009F4671">
      <w:pPr>
        <w:numPr>
          <w:ilvl w:val="1"/>
          <w:numId w:val="30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Merge intervals</w:t>
      </w:r>
    </w:p>
    <w:p w14:paraId="11CFD7A4" w14:textId="77777777" w:rsidR="009F4671" w:rsidRPr="00C5544E" w:rsidRDefault="009F4671" w:rsidP="009F4671">
      <w:pPr>
        <w:numPr>
          <w:ilvl w:val="1"/>
          <w:numId w:val="30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Kth largest element</w:t>
      </w:r>
    </w:p>
    <w:p w14:paraId="6D905C0F" w14:textId="77777777" w:rsidR="009F4671" w:rsidRPr="00C5544E" w:rsidRDefault="009F4671" w:rsidP="009F4671">
      <w:pPr>
        <w:numPr>
          <w:ilvl w:val="1"/>
          <w:numId w:val="30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Find missing numbers</w:t>
      </w:r>
    </w:p>
    <w:p w14:paraId="56288F1A" w14:textId="77777777" w:rsidR="009F4671" w:rsidRPr="00C5544E" w:rsidRDefault="00000000" w:rsidP="009F4671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pict w14:anchorId="4298ED7E">
          <v:rect id="_x0000_i1127" style="width:0;height:1.5pt" o:hralign="center" o:hrstd="t" o:hr="t" fillcolor="#a0a0a0" stroked="f"/>
        </w:pict>
      </w:r>
    </w:p>
    <w:p w14:paraId="6D06C8C3" w14:textId="77777777" w:rsidR="009F4671" w:rsidRPr="00C5544E" w:rsidRDefault="009F4671" w:rsidP="009F4671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8. Greedy Algorithms</w:t>
      </w:r>
    </w:p>
    <w:p w14:paraId="3850C565" w14:textId="77777777" w:rsidR="009F4671" w:rsidRPr="00C5544E" w:rsidRDefault="009F4671" w:rsidP="009F4671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Make local optimal choices.</w:t>
      </w:r>
    </w:p>
    <w:p w14:paraId="0DB1848B" w14:textId="77777777" w:rsidR="009F4671" w:rsidRPr="00C5544E" w:rsidRDefault="009F4671" w:rsidP="009F4671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Examples:</w:t>
      </w:r>
    </w:p>
    <w:p w14:paraId="6E367B98" w14:textId="77777777" w:rsidR="009F4671" w:rsidRPr="00C5544E" w:rsidRDefault="009F4671" w:rsidP="009F4671">
      <w:pPr>
        <w:numPr>
          <w:ilvl w:val="1"/>
          <w:numId w:val="31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Jump Game</w:t>
      </w:r>
    </w:p>
    <w:p w14:paraId="3B3071C7" w14:textId="77777777" w:rsidR="009F4671" w:rsidRPr="00C5544E" w:rsidRDefault="009F4671" w:rsidP="009F4671">
      <w:pPr>
        <w:numPr>
          <w:ilvl w:val="1"/>
          <w:numId w:val="31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Gas Station</w:t>
      </w:r>
    </w:p>
    <w:p w14:paraId="4C89A700" w14:textId="77777777" w:rsidR="009F4671" w:rsidRPr="00C5544E" w:rsidRDefault="009F4671" w:rsidP="009F4671">
      <w:pPr>
        <w:numPr>
          <w:ilvl w:val="1"/>
          <w:numId w:val="31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Minimum number of platforms (after sorting)</w:t>
      </w:r>
    </w:p>
    <w:p w14:paraId="57D87E52" w14:textId="77777777" w:rsidR="009F4671" w:rsidRPr="00C5544E" w:rsidRDefault="00000000" w:rsidP="009F4671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pict w14:anchorId="7FDBDAAE">
          <v:rect id="_x0000_i1128" style="width:0;height:1.5pt" o:hralign="center" o:hrstd="t" o:hr="t" fillcolor="#a0a0a0" stroked="f"/>
        </w:pict>
      </w:r>
    </w:p>
    <w:p w14:paraId="2772E908" w14:textId="77777777" w:rsidR="009F4671" w:rsidRPr="00C5544E" w:rsidRDefault="009F4671" w:rsidP="009F4671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9. Divide and Conquer</w:t>
      </w:r>
    </w:p>
    <w:p w14:paraId="7E629831" w14:textId="77777777" w:rsidR="009F4671" w:rsidRPr="00C5544E" w:rsidRDefault="009F4671" w:rsidP="009F4671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Split problem into subproblems.</w:t>
      </w:r>
    </w:p>
    <w:p w14:paraId="27758A29" w14:textId="77777777" w:rsidR="009F4671" w:rsidRPr="00C5544E" w:rsidRDefault="009F4671" w:rsidP="009F4671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Examples:</w:t>
      </w:r>
    </w:p>
    <w:p w14:paraId="63421232" w14:textId="77777777" w:rsidR="009F4671" w:rsidRPr="00C5544E" w:rsidRDefault="009F4671" w:rsidP="009F4671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Merge Sort</w:t>
      </w:r>
    </w:p>
    <w:p w14:paraId="78C0F70E" w14:textId="77777777" w:rsidR="009F4671" w:rsidRPr="00C5544E" w:rsidRDefault="009F4671" w:rsidP="009F4671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Maximum subarray using divide and conquer</w:t>
      </w:r>
    </w:p>
    <w:p w14:paraId="1DD2CDB2" w14:textId="77777777" w:rsidR="009F4671" w:rsidRPr="00C5544E" w:rsidRDefault="009F4671" w:rsidP="009F4671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Count inversions</w:t>
      </w:r>
    </w:p>
    <w:p w14:paraId="3B29F803" w14:textId="77777777" w:rsidR="009F4671" w:rsidRPr="00C5544E" w:rsidRDefault="00000000" w:rsidP="009F4671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pict w14:anchorId="3061323C">
          <v:rect id="_x0000_i1129" style="width:0;height:1.5pt" o:hralign="center" o:hrstd="t" o:hr="t" fillcolor="#a0a0a0" stroked="f"/>
        </w:pict>
      </w:r>
    </w:p>
    <w:p w14:paraId="541C5678" w14:textId="77777777" w:rsidR="009F4671" w:rsidRPr="00C5544E" w:rsidRDefault="009F4671" w:rsidP="009F4671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10. Monotonic Stack / Queue</w:t>
      </w:r>
    </w:p>
    <w:p w14:paraId="5E2E0917" w14:textId="77777777" w:rsidR="009F4671" w:rsidRPr="00C5544E" w:rsidRDefault="009F4671" w:rsidP="009F4671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Used for next greater/smaller elements.</w:t>
      </w:r>
    </w:p>
    <w:p w14:paraId="271FACD8" w14:textId="77777777" w:rsidR="009F4671" w:rsidRPr="00C5544E" w:rsidRDefault="009F4671" w:rsidP="009F4671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Examples:</w:t>
      </w:r>
    </w:p>
    <w:p w14:paraId="0536AD1E" w14:textId="77777777" w:rsidR="009F4671" w:rsidRPr="00C5544E" w:rsidRDefault="009F4671" w:rsidP="009F4671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Largest rectangle in histogram</w:t>
      </w:r>
    </w:p>
    <w:p w14:paraId="1D9C18CA" w14:textId="77777777" w:rsidR="009F4671" w:rsidRPr="00C5544E" w:rsidRDefault="009F4671" w:rsidP="009F4671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Sliding window maximum</w:t>
      </w:r>
    </w:p>
    <w:p w14:paraId="086FBC67" w14:textId="77777777" w:rsidR="009F4671" w:rsidRPr="00C5544E" w:rsidRDefault="009F4671" w:rsidP="009F4671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Next greater element</w:t>
      </w:r>
    </w:p>
    <w:p w14:paraId="419B65AE" w14:textId="77777777" w:rsidR="009F4671" w:rsidRPr="00C5544E" w:rsidRDefault="00000000" w:rsidP="009F4671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pict w14:anchorId="1BD0E65D">
          <v:rect id="_x0000_i1130" style="width:0;height:1.5pt" o:hralign="center" o:hrstd="t" o:hr="t" fillcolor="#a0a0a0" stroked="f"/>
        </w:pict>
      </w:r>
    </w:p>
    <w:p w14:paraId="019888C6" w14:textId="77777777" w:rsidR="009F4671" w:rsidRPr="00C5544E" w:rsidRDefault="009F4671" w:rsidP="009F4671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11. Bit Manipulation</w:t>
      </w:r>
    </w:p>
    <w:p w14:paraId="53C3CF1F" w14:textId="77777777" w:rsidR="009F4671" w:rsidRPr="00C5544E" w:rsidRDefault="009F4671" w:rsidP="009F4671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Used for finding unique elements or subsets.</w:t>
      </w:r>
    </w:p>
    <w:p w14:paraId="19EDC523" w14:textId="77777777" w:rsidR="009F4671" w:rsidRPr="00C5544E" w:rsidRDefault="009F4671" w:rsidP="009F4671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Examples:</w:t>
      </w:r>
    </w:p>
    <w:p w14:paraId="51B08BBB" w14:textId="77777777" w:rsidR="009F4671" w:rsidRPr="00C5544E" w:rsidRDefault="009F4671" w:rsidP="009F4671">
      <w:pPr>
        <w:numPr>
          <w:ilvl w:val="1"/>
          <w:numId w:val="34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Find the single number</w:t>
      </w:r>
    </w:p>
    <w:p w14:paraId="7CED71BA" w14:textId="77777777" w:rsidR="009F4671" w:rsidRPr="00C5544E" w:rsidRDefault="009F4671" w:rsidP="009F4671">
      <w:pPr>
        <w:numPr>
          <w:ilvl w:val="1"/>
          <w:numId w:val="34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Subset generation</w:t>
      </w:r>
    </w:p>
    <w:p w14:paraId="3C30E2E2" w14:textId="77777777" w:rsidR="009F4671" w:rsidRPr="00C5544E" w:rsidRDefault="009F4671" w:rsidP="009F4671">
      <w:pPr>
        <w:numPr>
          <w:ilvl w:val="1"/>
          <w:numId w:val="34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XOR-based problems</w:t>
      </w:r>
    </w:p>
    <w:p w14:paraId="3A7CCAC0" w14:textId="77777777" w:rsidR="009F4671" w:rsidRPr="00C5544E" w:rsidRDefault="00000000" w:rsidP="009F4671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pict w14:anchorId="38224AF6">
          <v:rect id="_x0000_i1131" style="width:0;height:1.5pt" o:hralign="center" o:hrstd="t" o:hr="t" fillcolor="#a0a0a0" stroked="f"/>
        </w:pict>
      </w:r>
    </w:p>
    <w:p w14:paraId="607AE8A3" w14:textId="77777777" w:rsidR="009F4671" w:rsidRPr="00C5544E" w:rsidRDefault="009F4671" w:rsidP="009F4671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12. Dynamic Programming on Arrays</w:t>
      </w:r>
    </w:p>
    <w:p w14:paraId="663B9A97" w14:textId="77777777" w:rsidR="009F4671" w:rsidRPr="00C5544E" w:rsidRDefault="009F4671" w:rsidP="009F4671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Used for problems with overlapping subproblems.</w:t>
      </w:r>
    </w:p>
    <w:p w14:paraId="17A689D8" w14:textId="77777777" w:rsidR="009F4671" w:rsidRPr="00C5544E" w:rsidRDefault="009F4671" w:rsidP="009F4671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Examples:</w:t>
      </w:r>
    </w:p>
    <w:p w14:paraId="6B02E807" w14:textId="77777777" w:rsidR="009F4671" w:rsidRPr="00C5544E" w:rsidRDefault="009F4671" w:rsidP="009F4671">
      <w:pPr>
        <w:numPr>
          <w:ilvl w:val="1"/>
          <w:numId w:val="35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House robber</w:t>
      </w:r>
    </w:p>
    <w:p w14:paraId="698C3619" w14:textId="77777777" w:rsidR="009F4671" w:rsidRPr="00C5544E" w:rsidRDefault="009F4671" w:rsidP="009F4671">
      <w:pPr>
        <w:numPr>
          <w:ilvl w:val="1"/>
          <w:numId w:val="35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Longest increasing subsequence (LIS)</w:t>
      </w:r>
    </w:p>
    <w:p w14:paraId="43044A1A" w14:textId="77777777" w:rsidR="009F4671" w:rsidRPr="00C5544E" w:rsidRDefault="009F4671" w:rsidP="009F4671">
      <w:pPr>
        <w:numPr>
          <w:ilvl w:val="1"/>
          <w:numId w:val="35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Maximum product subarray</w:t>
      </w:r>
    </w:p>
    <w:p w14:paraId="169BAC4D" w14:textId="77777777" w:rsidR="009F4671" w:rsidRPr="00C5544E" w:rsidRDefault="00000000" w:rsidP="009F4671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pict w14:anchorId="16A29CA8">
          <v:rect id="_x0000_i1132" style="width:0;height:1.5pt" o:hralign="center" o:hrstd="t" o:hr="t" fillcolor="#a0a0a0" stroked="f"/>
        </w:pict>
      </w:r>
    </w:p>
    <w:p w14:paraId="6D2DCC2E" w14:textId="77777777" w:rsidR="009F4671" w:rsidRPr="00C5544E" w:rsidRDefault="009F4671" w:rsidP="009F4671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13. Union Find (Disjoint Set Union - DSU)</w:t>
      </w:r>
    </w:p>
    <w:p w14:paraId="10FEE21F" w14:textId="77777777" w:rsidR="009F4671" w:rsidRPr="00C5544E" w:rsidRDefault="009F4671" w:rsidP="009F4671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Used in grouping problems or component finding.</w:t>
      </w:r>
    </w:p>
    <w:p w14:paraId="1D3577D6" w14:textId="77777777" w:rsidR="009F4671" w:rsidRPr="00C5544E" w:rsidRDefault="009F4671" w:rsidP="009F4671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Examples:</w:t>
      </w:r>
    </w:p>
    <w:p w14:paraId="2743058A" w14:textId="77777777" w:rsidR="009F4671" w:rsidRPr="00C5544E" w:rsidRDefault="009F4671" w:rsidP="009F4671">
      <w:pPr>
        <w:numPr>
          <w:ilvl w:val="1"/>
          <w:numId w:val="36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Connected components in a graph (via adjacency list in array)</w:t>
      </w:r>
    </w:p>
    <w:p w14:paraId="51384CD5" w14:textId="77777777" w:rsidR="009F4671" w:rsidRPr="00C5544E" w:rsidRDefault="009F4671" w:rsidP="009F4671">
      <w:pPr>
        <w:numPr>
          <w:ilvl w:val="1"/>
          <w:numId w:val="36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Accounts merge</w:t>
      </w:r>
    </w:p>
    <w:p w14:paraId="77E86F14" w14:textId="77777777" w:rsidR="009F4671" w:rsidRPr="00C5544E" w:rsidRDefault="00000000" w:rsidP="009F4671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pict w14:anchorId="776091F9">
          <v:rect id="_x0000_i1133" style="width:0;height:1.5pt" o:hralign="center" o:hrstd="t" o:hr="t" fillcolor="#a0a0a0" stroked="f"/>
        </w:pict>
      </w:r>
    </w:p>
    <w:p w14:paraId="2AFA3B18" w14:textId="77777777" w:rsidR="009F4671" w:rsidRPr="00C5544E" w:rsidRDefault="009F4671" w:rsidP="009F4671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14. Frequency Counting / Bucket Sort</w:t>
      </w:r>
    </w:p>
    <w:p w14:paraId="5CB9BFB0" w14:textId="77777777" w:rsidR="009F4671" w:rsidRPr="00C5544E" w:rsidRDefault="009F4671" w:rsidP="009F4671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Count sort logic or character/number frequency analysis.</w:t>
      </w:r>
    </w:p>
    <w:p w14:paraId="5CFBB713" w14:textId="77777777" w:rsidR="009F4671" w:rsidRPr="00C5544E" w:rsidRDefault="009F4671" w:rsidP="009F4671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Examples:</w:t>
      </w:r>
    </w:p>
    <w:p w14:paraId="3FAB4292" w14:textId="77777777" w:rsidR="009F4671" w:rsidRPr="00C5544E" w:rsidRDefault="009F4671" w:rsidP="009F4671">
      <w:pPr>
        <w:numPr>
          <w:ilvl w:val="1"/>
          <w:numId w:val="37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Top K frequent elements</w:t>
      </w:r>
    </w:p>
    <w:p w14:paraId="2825BFBF" w14:textId="77777777" w:rsidR="009F4671" w:rsidRPr="00C5544E" w:rsidRDefault="009F4671" w:rsidP="009F4671">
      <w:pPr>
        <w:numPr>
          <w:ilvl w:val="1"/>
          <w:numId w:val="37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Majority element</w:t>
      </w:r>
    </w:p>
    <w:p w14:paraId="4B39BAA8" w14:textId="77777777" w:rsidR="009F4671" w:rsidRPr="00C5544E" w:rsidRDefault="009F4671" w:rsidP="009F4671">
      <w:pPr>
        <w:numPr>
          <w:ilvl w:val="1"/>
          <w:numId w:val="37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 xml:space="preserve">Sort </w:t>
      </w:r>
      <w:proofErr w:type="spellStart"/>
      <w:r w:rsidRPr="00C5544E">
        <w:rPr>
          <w:rFonts w:ascii="Times New Roman" w:hAnsi="Times New Roman" w:cs="Times New Roman"/>
          <w:sz w:val="26"/>
          <w:szCs w:val="26"/>
          <w:lang w:val="en-IN"/>
        </w:rPr>
        <w:t>colors</w:t>
      </w:r>
      <w:proofErr w:type="spellEnd"/>
      <w:r w:rsidRPr="00C5544E">
        <w:rPr>
          <w:rFonts w:ascii="Times New Roman" w:hAnsi="Times New Roman" w:cs="Times New Roman"/>
          <w:sz w:val="26"/>
          <w:szCs w:val="26"/>
          <w:lang w:val="en-IN"/>
        </w:rPr>
        <w:t xml:space="preserve"> (Dutch National Flag algorithm)</w:t>
      </w:r>
    </w:p>
    <w:p w14:paraId="00BAA8AF" w14:textId="77777777" w:rsidR="009F4671" w:rsidRPr="00C5544E" w:rsidRDefault="00000000" w:rsidP="009F4671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pict w14:anchorId="4ECCFF75">
          <v:rect id="_x0000_i1134" style="width:0;height:1.5pt" o:hralign="center" o:hrstd="t" o:hr="t" fillcolor="#a0a0a0" stroked="f"/>
        </w:pict>
      </w:r>
    </w:p>
    <w:p w14:paraId="13E5F966" w14:textId="77777777" w:rsidR="009F4671" w:rsidRPr="00C5544E" w:rsidRDefault="009F4671" w:rsidP="009F4671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15. Segment Tree / Binary Indexed Tree (Fenwick Tree)</w:t>
      </w:r>
    </w:p>
    <w:p w14:paraId="789D7DE4" w14:textId="77777777" w:rsidR="009F4671" w:rsidRPr="00C5544E" w:rsidRDefault="009F4671" w:rsidP="009F4671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Advanced data structures for efficient range queries and updates.</w:t>
      </w:r>
    </w:p>
    <w:p w14:paraId="4CF3963E" w14:textId="77777777" w:rsidR="009F4671" w:rsidRPr="00C5544E" w:rsidRDefault="009F4671" w:rsidP="009F4671">
      <w:pPr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Examples:</w:t>
      </w:r>
    </w:p>
    <w:p w14:paraId="37D794E0" w14:textId="77777777" w:rsidR="009F4671" w:rsidRPr="00C5544E" w:rsidRDefault="009F4671" w:rsidP="009F4671">
      <w:pPr>
        <w:numPr>
          <w:ilvl w:val="1"/>
          <w:numId w:val="38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Range sum/query problems</w:t>
      </w:r>
    </w:p>
    <w:p w14:paraId="647732BC" w14:textId="77777777" w:rsidR="009F4671" w:rsidRPr="00C5544E" w:rsidRDefault="009F4671" w:rsidP="009F4671">
      <w:pPr>
        <w:numPr>
          <w:ilvl w:val="1"/>
          <w:numId w:val="38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Inversion count</w:t>
      </w:r>
    </w:p>
    <w:p w14:paraId="4BE23C93" w14:textId="77777777" w:rsidR="009F4671" w:rsidRPr="00C5544E" w:rsidRDefault="009F4671" w:rsidP="009F4671">
      <w:pPr>
        <w:numPr>
          <w:ilvl w:val="1"/>
          <w:numId w:val="38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t>Dynamic range min/max</w:t>
      </w:r>
    </w:p>
    <w:p w14:paraId="413AAAEB" w14:textId="77777777" w:rsidR="009F4671" w:rsidRPr="00C5544E" w:rsidRDefault="00000000" w:rsidP="009F4671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pict w14:anchorId="29710B0A">
          <v:rect id="_x0000_i1135" style="width:0;height:1.5pt" o:hralign="center" o:hrstd="t" o:hr="t" fillcolor="#a0a0a0" stroked="f"/>
        </w:pict>
      </w:r>
    </w:p>
    <w:p w14:paraId="02BBD935" w14:textId="77777777" w:rsidR="009F4671" w:rsidRPr="00C5544E" w:rsidRDefault="009F4671" w:rsidP="009F4671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Segoe UI Emoji" w:hAnsi="Segoe UI Emoji" w:cs="Segoe UI Emoji"/>
          <w:b/>
          <w:bCs/>
          <w:sz w:val="26"/>
          <w:szCs w:val="26"/>
          <w:lang w:val="en-IN"/>
        </w:rPr>
        <w:t>🛠️</w:t>
      </w: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 xml:space="preserve"> Problem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4754"/>
      </w:tblGrid>
      <w:tr w:rsidR="009F4671" w:rsidRPr="00C5544E" w14:paraId="4635B2E1" w14:textId="77777777" w:rsidTr="009F46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885F1" w14:textId="77777777" w:rsidR="009F4671" w:rsidRPr="00C5544E" w:rsidRDefault="009F4671" w:rsidP="009F467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</w:pPr>
            <w:r w:rsidRPr="00C5544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F875787" w14:textId="77777777" w:rsidR="009F4671" w:rsidRPr="00C5544E" w:rsidRDefault="009F4671" w:rsidP="009F467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</w:pPr>
            <w:r w:rsidRPr="00C5544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/>
              </w:rPr>
              <w:t>Example Problems</w:t>
            </w:r>
          </w:p>
        </w:tc>
      </w:tr>
      <w:tr w:rsidR="009F4671" w:rsidRPr="00C5544E" w14:paraId="39D4C320" w14:textId="77777777" w:rsidTr="009F4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C3D9A" w14:textId="77777777" w:rsidR="009F4671" w:rsidRPr="00C5544E" w:rsidRDefault="009F4671" w:rsidP="009F4671">
            <w:pPr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C5544E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Searching</w:t>
            </w:r>
          </w:p>
        </w:tc>
        <w:tc>
          <w:tcPr>
            <w:tcW w:w="0" w:type="auto"/>
            <w:vAlign w:val="center"/>
            <w:hideMark/>
          </w:tcPr>
          <w:p w14:paraId="77740AF1" w14:textId="77777777" w:rsidR="009F4671" w:rsidRPr="00C5544E" w:rsidRDefault="009F4671" w:rsidP="009F4671">
            <w:pPr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C5544E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Binary search, Rotated array</w:t>
            </w:r>
          </w:p>
        </w:tc>
      </w:tr>
      <w:tr w:rsidR="009F4671" w:rsidRPr="00C5544E" w14:paraId="59A0DB7E" w14:textId="77777777" w:rsidTr="009F4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E7AF7" w14:textId="77777777" w:rsidR="009F4671" w:rsidRPr="00C5544E" w:rsidRDefault="009F4671" w:rsidP="009F4671">
            <w:pPr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C5544E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07D0357E" w14:textId="77777777" w:rsidR="009F4671" w:rsidRPr="00C5544E" w:rsidRDefault="009F4671" w:rsidP="009F4671">
            <w:pPr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C5544E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Merge sort, Quick sort</w:t>
            </w:r>
          </w:p>
        </w:tc>
      </w:tr>
      <w:tr w:rsidR="009F4671" w:rsidRPr="00C5544E" w14:paraId="3B51590B" w14:textId="77777777" w:rsidTr="009F4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15DDF" w14:textId="77777777" w:rsidR="009F4671" w:rsidRPr="00C5544E" w:rsidRDefault="009F4671" w:rsidP="009F4671">
            <w:pPr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C5544E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Counting</w:t>
            </w:r>
          </w:p>
        </w:tc>
        <w:tc>
          <w:tcPr>
            <w:tcW w:w="0" w:type="auto"/>
            <w:vAlign w:val="center"/>
            <w:hideMark/>
          </w:tcPr>
          <w:p w14:paraId="344AF979" w14:textId="77777777" w:rsidR="009F4671" w:rsidRPr="00C5544E" w:rsidRDefault="009F4671" w:rsidP="009F4671">
            <w:pPr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C5544E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Count inversions, </w:t>
            </w:r>
            <w:proofErr w:type="gramStart"/>
            <w:r w:rsidRPr="00C5544E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Smaller</w:t>
            </w:r>
            <w:proofErr w:type="gramEnd"/>
            <w:r w:rsidRPr="00C5544E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 elements after self</w:t>
            </w:r>
          </w:p>
        </w:tc>
      </w:tr>
      <w:tr w:rsidR="009F4671" w:rsidRPr="00C5544E" w14:paraId="11887F50" w14:textId="77777777" w:rsidTr="009F4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DCC7" w14:textId="77777777" w:rsidR="009F4671" w:rsidRPr="00C5544E" w:rsidRDefault="009F4671" w:rsidP="009F4671">
            <w:pPr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C5544E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Subarrays</w:t>
            </w:r>
          </w:p>
        </w:tc>
        <w:tc>
          <w:tcPr>
            <w:tcW w:w="0" w:type="auto"/>
            <w:vAlign w:val="center"/>
            <w:hideMark/>
          </w:tcPr>
          <w:p w14:paraId="200F99B5" w14:textId="77777777" w:rsidR="009F4671" w:rsidRPr="00C5544E" w:rsidRDefault="009F4671" w:rsidP="009F4671">
            <w:pPr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C5544E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Max/min sum, fixed/variable window</w:t>
            </w:r>
          </w:p>
        </w:tc>
      </w:tr>
      <w:tr w:rsidR="009F4671" w:rsidRPr="00C5544E" w14:paraId="63B6DB34" w14:textId="77777777" w:rsidTr="009F4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8C946" w14:textId="77777777" w:rsidR="009F4671" w:rsidRPr="00C5544E" w:rsidRDefault="009F4671" w:rsidP="009F4671">
            <w:pPr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C5544E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Reordering</w:t>
            </w:r>
          </w:p>
        </w:tc>
        <w:tc>
          <w:tcPr>
            <w:tcW w:w="0" w:type="auto"/>
            <w:vAlign w:val="center"/>
            <w:hideMark/>
          </w:tcPr>
          <w:p w14:paraId="669E5885" w14:textId="77777777" w:rsidR="009F4671" w:rsidRPr="00C5544E" w:rsidRDefault="009F4671" w:rsidP="009F4671">
            <w:pPr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C5544E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 xml:space="preserve">Move zeroes, Sort </w:t>
            </w:r>
            <w:proofErr w:type="spellStart"/>
            <w:r w:rsidRPr="00C5544E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colors</w:t>
            </w:r>
            <w:proofErr w:type="spellEnd"/>
          </w:p>
        </w:tc>
      </w:tr>
      <w:tr w:rsidR="009F4671" w:rsidRPr="00C5544E" w14:paraId="767355BA" w14:textId="77777777" w:rsidTr="009F4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44183" w14:textId="77777777" w:rsidR="009F4671" w:rsidRPr="00C5544E" w:rsidRDefault="009F4671" w:rsidP="009F4671">
            <w:pPr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C5544E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335246D0" w14:textId="77777777" w:rsidR="009F4671" w:rsidRPr="00C5544E" w:rsidRDefault="009F4671" w:rsidP="009F4671">
            <w:pPr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C5544E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Top K elements, Anagrams</w:t>
            </w:r>
          </w:p>
        </w:tc>
      </w:tr>
      <w:tr w:rsidR="009F4671" w:rsidRPr="00C5544E" w14:paraId="3075A40F" w14:textId="77777777" w:rsidTr="009F4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CBB4E" w14:textId="77777777" w:rsidR="009F4671" w:rsidRPr="00C5544E" w:rsidRDefault="009F4671" w:rsidP="009F4671">
            <w:pPr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C5544E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1A9A6732" w14:textId="77777777" w:rsidR="009F4671" w:rsidRPr="00C5544E" w:rsidRDefault="009F4671" w:rsidP="009F4671">
            <w:pPr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C5544E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Jump game, Gas station</w:t>
            </w:r>
          </w:p>
        </w:tc>
      </w:tr>
      <w:tr w:rsidR="009F4671" w:rsidRPr="00C5544E" w14:paraId="3C886EE1" w14:textId="77777777" w:rsidTr="009F46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3A473" w14:textId="77777777" w:rsidR="009F4671" w:rsidRPr="00C5544E" w:rsidRDefault="009F4671" w:rsidP="009F4671">
            <w:pPr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C5544E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Combinatorial</w:t>
            </w:r>
          </w:p>
        </w:tc>
        <w:tc>
          <w:tcPr>
            <w:tcW w:w="0" w:type="auto"/>
            <w:vAlign w:val="center"/>
            <w:hideMark/>
          </w:tcPr>
          <w:p w14:paraId="6E6890D0" w14:textId="77777777" w:rsidR="009F4671" w:rsidRPr="00C5544E" w:rsidRDefault="009F4671" w:rsidP="009F4671">
            <w:pPr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C5544E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Subsets, Permutations, Combinations</w:t>
            </w:r>
          </w:p>
        </w:tc>
      </w:tr>
    </w:tbl>
    <w:p w14:paraId="59127631" w14:textId="77777777" w:rsidR="009F4671" w:rsidRPr="00C5544E" w:rsidRDefault="00000000" w:rsidP="009F4671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sz w:val="26"/>
          <w:szCs w:val="26"/>
          <w:lang w:val="en-IN"/>
        </w:rPr>
        <w:pict w14:anchorId="70C148CF">
          <v:rect id="_x0000_i1136" style="width:0;height:1.5pt" o:hralign="center" o:hrstd="t" o:hr="t" fillcolor="#a0a0a0" stroked="f"/>
        </w:pict>
      </w:r>
    </w:p>
    <w:p w14:paraId="24EAD152" w14:textId="77777777" w:rsidR="00A9204E" w:rsidRPr="00C5544E" w:rsidRDefault="00A9204E">
      <w:pPr>
        <w:rPr>
          <w:rFonts w:ascii="Times New Roman" w:hAnsi="Times New Roman" w:cs="Times New Roman"/>
          <w:sz w:val="26"/>
          <w:szCs w:val="26"/>
        </w:rPr>
      </w:pPr>
    </w:p>
    <w:p w14:paraId="4D62E2AE" w14:textId="679E5DED" w:rsidR="00DD4BAB" w:rsidRPr="00C5544E" w:rsidRDefault="00DD4BAB">
      <w:pPr>
        <w:rPr>
          <w:rFonts w:ascii="Times New Roman" w:hAnsi="Times New Roman" w:cs="Times New Roman"/>
          <w:sz w:val="26"/>
          <w:szCs w:val="26"/>
          <w:u w:val="single"/>
        </w:rPr>
      </w:pPr>
      <w:proofErr w:type="spellStart"/>
      <w:proofErr w:type="gramStart"/>
      <w:r w:rsidRPr="00C5544E">
        <w:rPr>
          <w:rFonts w:ascii="Times New Roman" w:hAnsi="Times New Roman" w:cs="Times New Roman"/>
          <w:b/>
          <w:bCs/>
          <w:sz w:val="26"/>
          <w:szCs w:val="26"/>
        </w:rPr>
        <w:t>Atoi</w:t>
      </w:r>
      <w:proofErr w:type="spellEnd"/>
      <w:r w:rsidRPr="00C5544E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C5544E">
        <w:rPr>
          <w:rFonts w:ascii="Times New Roman" w:hAnsi="Times New Roman" w:cs="Times New Roman"/>
          <w:b/>
          <w:bCs/>
          <w:sz w:val="26"/>
          <w:szCs w:val="26"/>
        </w:rPr>
        <w:t>) Algorithm:</w:t>
      </w:r>
      <w:r w:rsidR="0088645D" w:rsidRPr="00C554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88645D" w:rsidRPr="00C5544E">
        <w:rPr>
          <w:rFonts w:ascii="Times New Roman" w:hAnsi="Times New Roman" w:cs="Times New Roman"/>
          <w:sz w:val="26"/>
          <w:szCs w:val="26"/>
          <w:u w:val="single"/>
        </w:rPr>
        <w:t>"</w:t>
      </w:r>
      <w:proofErr w:type="spellStart"/>
      <w:r w:rsidR="0088645D" w:rsidRPr="00C5544E">
        <w:rPr>
          <w:rFonts w:ascii="Times New Roman" w:hAnsi="Times New Roman" w:cs="Times New Roman"/>
          <w:sz w:val="26"/>
          <w:szCs w:val="26"/>
          <w:u w:val="single"/>
        </w:rPr>
        <w:t>atoi</w:t>
      </w:r>
      <w:proofErr w:type="spellEnd"/>
      <w:r w:rsidR="0088645D" w:rsidRPr="00C5544E">
        <w:rPr>
          <w:rFonts w:ascii="Times New Roman" w:hAnsi="Times New Roman" w:cs="Times New Roman"/>
          <w:sz w:val="26"/>
          <w:szCs w:val="26"/>
          <w:u w:val="single"/>
        </w:rPr>
        <w:t>" stands for "ASCII to Integer."</w:t>
      </w:r>
    </w:p>
    <w:p w14:paraId="20D57E3B" w14:textId="77777777" w:rsidR="000809F7" w:rsidRPr="00C5544E" w:rsidRDefault="000809F7">
      <w:pPr>
        <w:rPr>
          <w:rFonts w:ascii="Times New Roman" w:hAnsi="Times New Roman" w:cs="Times New Roman"/>
          <w:sz w:val="26"/>
          <w:szCs w:val="26"/>
          <w:u w:val="single"/>
        </w:rPr>
      </w:pPr>
    </w:p>
    <w:p w14:paraId="4D97B63F" w14:textId="77777777" w:rsidR="000809F7" w:rsidRPr="00C5544E" w:rsidRDefault="000809F7" w:rsidP="000809F7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proofErr w:type="spellStart"/>
      <w:proofErr w:type="gramStart"/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atoi</w:t>
      </w:r>
      <w:proofErr w:type="spellEnd"/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(</w:t>
      </w:r>
      <w:proofErr w:type="gramEnd"/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) Algorithm Summary</w:t>
      </w:r>
    </w:p>
    <w:p w14:paraId="50377CCE" w14:textId="77777777" w:rsidR="000809F7" w:rsidRPr="00C5544E" w:rsidRDefault="000809F7" w:rsidP="000809F7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Purpose: Converts a string to an integer.</w:t>
      </w:r>
    </w:p>
    <w:p w14:paraId="7BBBD694" w14:textId="77777777" w:rsidR="000809F7" w:rsidRPr="00C5544E" w:rsidRDefault="000809F7" w:rsidP="000809F7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Steps:</w:t>
      </w:r>
    </w:p>
    <w:p w14:paraId="7023F39C" w14:textId="77777777" w:rsidR="000809F7" w:rsidRPr="00C5544E" w:rsidRDefault="000809F7" w:rsidP="000809F7">
      <w:pPr>
        <w:numPr>
          <w:ilvl w:val="1"/>
          <w:numId w:val="39"/>
        </w:num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Skip leading whitespace.</w:t>
      </w:r>
    </w:p>
    <w:p w14:paraId="2E458DA7" w14:textId="77777777" w:rsidR="000809F7" w:rsidRPr="00C5544E" w:rsidRDefault="000809F7" w:rsidP="000809F7">
      <w:pPr>
        <w:numPr>
          <w:ilvl w:val="1"/>
          <w:numId w:val="39"/>
        </w:num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Detect and record optional '+' or '-' sign for positivity/negativity.</w:t>
      </w:r>
    </w:p>
    <w:p w14:paraId="3D57FB63" w14:textId="77777777" w:rsidR="000809F7" w:rsidRPr="00C5544E" w:rsidRDefault="000809F7" w:rsidP="000809F7">
      <w:pPr>
        <w:numPr>
          <w:ilvl w:val="1"/>
          <w:numId w:val="39"/>
        </w:num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Convert numeric characters to digits, appending them to the result.</w:t>
      </w:r>
    </w:p>
    <w:p w14:paraId="7353D5E2" w14:textId="77777777" w:rsidR="000809F7" w:rsidRPr="00C5544E" w:rsidRDefault="000809F7" w:rsidP="000809F7">
      <w:pPr>
        <w:numPr>
          <w:ilvl w:val="1"/>
          <w:numId w:val="39"/>
        </w:num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Stop at first non-digit character.</w:t>
      </w:r>
    </w:p>
    <w:p w14:paraId="724145E5" w14:textId="77777777" w:rsidR="000809F7" w:rsidRPr="00C5544E" w:rsidRDefault="000809F7" w:rsidP="000809F7">
      <w:pPr>
        <w:numPr>
          <w:ilvl w:val="1"/>
          <w:numId w:val="39"/>
        </w:num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Handle integer overflow/underflow.</w:t>
      </w:r>
    </w:p>
    <w:p w14:paraId="4D2359B4" w14:textId="77777777" w:rsidR="000809F7" w:rsidRPr="00C5544E" w:rsidRDefault="000809F7" w:rsidP="000809F7">
      <w:pPr>
        <w:numPr>
          <w:ilvl w:val="1"/>
          <w:numId w:val="39"/>
        </w:num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Return the final integer, applying the sign.</w:t>
      </w:r>
    </w:p>
    <w:p w14:paraId="60351D70" w14:textId="77777777" w:rsidR="000809F7" w:rsidRPr="00C5544E" w:rsidRDefault="000809F7" w:rsidP="000809F7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Example</w:t>
      </w:r>
    </w:p>
    <w:p w14:paraId="70B743BA" w14:textId="77777777" w:rsidR="000809F7" w:rsidRPr="00C5544E" w:rsidRDefault="000809F7" w:rsidP="000809F7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Input: " -123abc" Process:</w:t>
      </w:r>
    </w:p>
    <w:p w14:paraId="41AE21F1" w14:textId="77777777" w:rsidR="000809F7" w:rsidRPr="00C5544E" w:rsidRDefault="000809F7" w:rsidP="000809F7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Ignore whitespace → " -123abc"</w:t>
      </w:r>
    </w:p>
    <w:p w14:paraId="5058FFA1" w14:textId="77777777" w:rsidR="000809F7" w:rsidRPr="00C5544E" w:rsidRDefault="000809F7" w:rsidP="000809F7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Detect '-' → Negative result.</w:t>
      </w:r>
    </w:p>
    <w:p w14:paraId="01539E9B" w14:textId="77777777" w:rsidR="000809F7" w:rsidRPr="00C5544E" w:rsidRDefault="000809F7" w:rsidP="000809F7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Convert digits → -123. Output: -123.</w:t>
      </w:r>
    </w:p>
    <w:p w14:paraId="7FF84EFC" w14:textId="77777777" w:rsidR="000809F7" w:rsidRPr="00C5544E" w:rsidRDefault="000809F7" w:rsidP="000809F7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Usage</w:t>
      </w:r>
    </w:p>
    <w:p w14:paraId="73FB1FF7" w14:textId="77777777" w:rsidR="000809F7" w:rsidRPr="00C5544E" w:rsidRDefault="000809F7" w:rsidP="000809F7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Commonly used for:</w:t>
      </w:r>
    </w:p>
    <w:p w14:paraId="04064D3B" w14:textId="77777777" w:rsidR="000809F7" w:rsidRPr="00C5544E" w:rsidRDefault="000809F7" w:rsidP="000809F7">
      <w:pPr>
        <w:numPr>
          <w:ilvl w:val="0"/>
          <w:numId w:val="41"/>
        </w:num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String-to-integer conversions in parsing inputs.</w:t>
      </w:r>
    </w:p>
    <w:p w14:paraId="00CD85B6" w14:textId="77777777" w:rsidR="000809F7" w:rsidRPr="00C5544E" w:rsidRDefault="000809F7" w:rsidP="000809F7">
      <w:pPr>
        <w:numPr>
          <w:ilvl w:val="0"/>
          <w:numId w:val="41"/>
        </w:num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C5544E">
        <w:rPr>
          <w:rFonts w:ascii="Times New Roman" w:hAnsi="Times New Roman" w:cs="Times New Roman"/>
          <w:b/>
          <w:bCs/>
          <w:sz w:val="26"/>
          <w:szCs w:val="26"/>
          <w:lang w:val="en-IN"/>
        </w:rPr>
        <w:t>Numeric value extraction from data.</w:t>
      </w:r>
    </w:p>
    <w:p w14:paraId="0D24A0CF" w14:textId="77777777" w:rsidR="000809F7" w:rsidRPr="00C5544E" w:rsidRDefault="000809F7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0809F7" w:rsidRPr="00C55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38C2142"/>
    <w:multiLevelType w:val="multilevel"/>
    <w:tmpl w:val="52B8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67B258A"/>
    <w:multiLevelType w:val="multilevel"/>
    <w:tmpl w:val="CEA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B2C6301"/>
    <w:multiLevelType w:val="multilevel"/>
    <w:tmpl w:val="E222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EF07406"/>
    <w:multiLevelType w:val="multilevel"/>
    <w:tmpl w:val="D9BC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685F5D"/>
    <w:multiLevelType w:val="multilevel"/>
    <w:tmpl w:val="76E4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C10CD1"/>
    <w:multiLevelType w:val="multilevel"/>
    <w:tmpl w:val="D252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495D27"/>
    <w:multiLevelType w:val="multilevel"/>
    <w:tmpl w:val="BE78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405944F5"/>
    <w:multiLevelType w:val="multilevel"/>
    <w:tmpl w:val="70C8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6B41AB"/>
    <w:multiLevelType w:val="multilevel"/>
    <w:tmpl w:val="F5D6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76F24BA"/>
    <w:multiLevelType w:val="multilevel"/>
    <w:tmpl w:val="5FF0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9" w15:restartNumberingAfterBreak="0">
    <w:nsid w:val="4CD413AF"/>
    <w:multiLevelType w:val="multilevel"/>
    <w:tmpl w:val="869A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DF3A17"/>
    <w:multiLevelType w:val="multilevel"/>
    <w:tmpl w:val="7C88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4F145C"/>
    <w:multiLevelType w:val="multilevel"/>
    <w:tmpl w:val="738E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3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4" w15:restartNumberingAfterBreak="0">
    <w:nsid w:val="66CB43FD"/>
    <w:multiLevelType w:val="multilevel"/>
    <w:tmpl w:val="F37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927920"/>
    <w:multiLevelType w:val="multilevel"/>
    <w:tmpl w:val="0DB0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0CB689D"/>
    <w:multiLevelType w:val="multilevel"/>
    <w:tmpl w:val="4E62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770559"/>
    <w:multiLevelType w:val="multilevel"/>
    <w:tmpl w:val="99A8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736447"/>
    <w:multiLevelType w:val="multilevel"/>
    <w:tmpl w:val="6774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881482587">
    <w:abstractNumId w:val="32"/>
  </w:num>
  <w:num w:numId="2" w16cid:durableId="1597983314">
    <w:abstractNumId w:val="12"/>
  </w:num>
  <w:num w:numId="3" w16cid:durableId="1977949295">
    <w:abstractNumId w:val="10"/>
  </w:num>
  <w:num w:numId="4" w16cid:durableId="957416247">
    <w:abstractNumId w:val="36"/>
  </w:num>
  <w:num w:numId="5" w16cid:durableId="1488083823">
    <w:abstractNumId w:val="14"/>
  </w:num>
  <w:num w:numId="6" w16cid:durableId="1499005696">
    <w:abstractNumId w:val="23"/>
  </w:num>
  <w:num w:numId="7" w16cid:durableId="2136412057">
    <w:abstractNumId w:val="28"/>
  </w:num>
  <w:num w:numId="8" w16cid:durableId="2068602524">
    <w:abstractNumId w:val="9"/>
  </w:num>
  <w:num w:numId="9" w16cid:durableId="1356154111">
    <w:abstractNumId w:val="7"/>
  </w:num>
  <w:num w:numId="10" w16cid:durableId="1116171792">
    <w:abstractNumId w:val="6"/>
  </w:num>
  <w:num w:numId="11" w16cid:durableId="168983078">
    <w:abstractNumId w:val="5"/>
  </w:num>
  <w:num w:numId="12" w16cid:durableId="1916628028">
    <w:abstractNumId w:val="4"/>
  </w:num>
  <w:num w:numId="13" w16cid:durableId="200166813">
    <w:abstractNumId w:val="8"/>
  </w:num>
  <w:num w:numId="14" w16cid:durableId="1771775484">
    <w:abstractNumId w:val="3"/>
  </w:num>
  <w:num w:numId="15" w16cid:durableId="780608795">
    <w:abstractNumId w:val="2"/>
  </w:num>
  <w:num w:numId="16" w16cid:durableId="299653361">
    <w:abstractNumId w:val="1"/>
  </w:num>
  <w:num w:numId="17" w16cid:durableId="577249671">
    <w:abstractNumId w:val="0"/>
  </w:num>
  <w:num w:numId="18" w16cid:durableId="2018577563">
    <w:abstractNumId w:val="16"/>
  </w:num>
  <w:num w:numId="19" w16cid:durableId="2119253088">
    <w:abstractNumId w:val="18"/>
  </w:num>
  <w:num w:numId="20" w16cid:durableId="2139758674">
    <w:abstractNumId w:val="33"/>
  </w:num>
  <w:num w:numId="21" w16cid:durableId="2036616517">
    <w:abstractNumId w:val="26"/>
  </w:num>
  <w:num w:numId="22" w16cid:durableId="1933663952">
    <w:abstractNumId w:val="11"/>
  </w:num>
  <w:num w:numId="23" w16cid:durableId="542714663">
    <w:abstractNumId w:val="40"/>
  </w:num>
  <w:num w:numId="24" w16cid:durableId="1548712773">
    <w:abstractNumId w:val="31"/>
  </w:num>
  <w:num w:numId="25" w16cid:durableId="90663173">
    <w:abstractNumId w:val="35"/>
  </w:num>
  <w:num w:numId="26" w16cid:durableId="1985350969">
    <w:abstractNumId w:val="21"/>
  </w:num>
  <w:num w:numId="27" w16cid:durableId="840778125">
    <w:abstractNumId w:val="39"/>
  </w:num>
  <w:num w:numId="28" w16cid:durableId="102379780">
    <w:abstractNumId w:val="38"/>
  </w:num>
  <w:num w:numId="29" w16cid:durableId="1998336418">
    <w:abstractNumId w:val="15"/>
  </w:num>
  <w:num w:numId="30" w16cid:durableId="580915741">
    <w:abstractNumId w:val="29"/>
  </w:num>
  <w:num w:numId="31" w16cid:durableId="693652700">
    <w:abstractNumId w:val="13"/>
  </w:num>
  <w:num w:numId="32" w16cid:durableId="624118663">
    <w:abstractNumId w:val="30"/>
  </w:num>
  <w:num w:numId="33" w16cid:durableId="1842508353">
    <w:abstractNumId w:val="25"/>
  </w:num>
  <w:num w:numId="34" w16cid:durableId="1665620908">
    <w:abstractNumId w:val="37"/>
  </w:num>
  <w:num w:numId="35" w16cid:durableId="1355962122">
    <w:abstractNumId w:val="19"/>
  </w:num>
  <w:num w:numId="36" w16cid:durableId="451023477">
    <w:abstractNumId w:val="34"/>
  </w:num>
  <w:num w:numId="37" w16cid:durableId="1723748558">
    <w:abstractNumId w:val="22"/>
  </w:num>
  <w:num w:numId="38" w16cid:durableId="1979459599">
    <w:abstractNumId w:val="20"/>
  </w:num>
  <w:num w:numId="39" w16cid:durableId="1457797901">
    <w:abstractNumId w:val="27"/>
  </w:num>
  <w:num w:numId="40" w16cid:durableId="1143740308">
    <w:abstractNumId w:val="17"/>
  </w:num>
  <w:num w:numId="41" w16cid:durableId="34197737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671"/>
    <w:rsid w:val="000809F7"/>
    <w:rsid w:val="00645252"/>
    <w:rsid w:val="006D3D74"/>
    <w:rsid w:val="00790A71"/>
    <w:rsid w:val="0083569A"/>
    <w:rsid w:val="0088645D"/>
    <w:rsid w:val="009F4671"/>
    <w:rsid w:val="00A73CBA"/>
    <w:rsid w:val="00A9204E"/>
    <w:rsid w:val="00AD4884"/>
    <w:rsid w:val="00C5544E"/>
    <w:rsid w:val="00DD4BAB"/>
    <w:rsid w:val="00F7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2E16B"/>
  <w15:chartTrackingRefBased/>
  <w15:docId w15:val="{3E134152-0F9A-46EE-924E-735BE32A0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8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6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ada\AppData\Local\Microsoft\Office\16.0\DTS\en-IN%7b074D60A7-164D-4888-8592-101FB1B1906C%7d\%7b79048B76-2173-4E20-B6C5-1A7BB6DAA455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{79048B76-2173-4E20-B6C5-1A7BB6DAA455}tf02786999_win32</Template>
  <TotalTime>138</TotalTime>
  <Pages>1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Singh</dc:creator>
  <cp:keywords/>
  <dc:description/>
  <cp:lastModifiedBy>Adarsh Singh</cp:lastModifiedBy>
  <cp:revision>7</cp:revision>
  <dcterms:created xsi:type="dcterms:W3CDTF">2025-04-12T05:14:00Z</dcterms:created>
  <dcterms:modified xsi:type="dcterms:W3CDTF">2025-06-11T12:14:00Z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